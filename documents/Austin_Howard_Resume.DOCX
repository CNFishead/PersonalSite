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A2D5B2B" w14:textId="3839BD0C" w:rsidR="0096018F" w:rsidRDefault="0096018F" w:rsidP="0096018F">
      <w:pPr>
        <w:pStyle w:val="divdocumentthinbottomborder"/>
        <w:spacing w:line="800" w:lineRule="atLeast"/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</w:pPr>
      <w:r>
        <w:rPr>
          <w:rStyle w:val="divnamespanfName"/>
          <w:rFonts w:ascii="Century Gothic" w:eastAsia="Century Gothic" w:hAnsi="Century Gothic" w:cs="Century Gothic"/>
          <w:caps/>
          <w:color w:val="009999"/>
          <w:sz w:val="70"/>
          <w:szCs w:val="70"/>
        </w:rPr>
        <w:t>Austin</w:t>
      </w:r>
      <w:r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>Howard</w:t>
      </w:r>
    </w:p>
    <w:p w14:paraId="590F5178" w14:textId="77777777" w:rsidR="0096018F" w:rsidRDefault="0096018F" w:rsidP="0096018F">
      <w:pPr>
        <w:pStyle w:val="div"/>
        <w:spacing w:line="0" w:lineRule="atLeast"/>
        <w:rPr>
          <w:rFonts w:ascii="Century Gothic" w:eastAsia="Century Gothic" w:hAnsi="Century Gothic" w:cs="Century Gothic"/>
          <w:color w:val="333333"/>
          <w:sz w:val="0"/>
          <w:szCs w:val="0"/>
        </w:rPr>
      </w:pPr>
      <w:r>
        <w:rPr>
          <w:rFonts w:ascii="Century Gothic" w:eastAsia="Century Gothic" w:hAnsi="Century Gothic" w:cs="Century Gothic"/>
          <w:color w:val="333333"/>
          <w:sz w:val="0"/>
          <w:szCs w:val="0"/>
        </w:rPr>
        <w:t> </w:t>
      </w:r>
    </w:p>
    <w:p w14:paraId="3BB5420F" w14:textId="77777777" w:rsidR="0096018F" w:rsidRDefault="0096018F" w:rsidP="0096018F">
      <w:pPr>
        <w:pStyle w:val="divaddress"/>
        <w:pBdr>
          <w:top w:val="none" w:sz="0" w:space="0" w:color="auto"/>
        </w:pBdr>
        <w:rPr>
          <w:rFonts w:ascii="Century Gothic" w:eastAsia="Century Gothic" w:hAnsi="Century Gothic" w:cs="Century Gothic"/>
          <w:color w:val="333333"/>
        </w:rPr>
      </w:pPr>
      <w:r>
        <w:rPr>
          <w:rStyle w:val="span"/>
          <w:rFonts w:ascii="Century Gothic" w:eastAsia="Century Gothic" w:hAnsi="Century Gothic" w:cs="Century Gothic"/>
          <w:color w:val="333333"/>
        </w:rPr>
        <w:t>cnfishead@hotmail.com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DA29793" w14:textId="77777777" w:rsidR="0096018F" w:rsidRPr="00C8369E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color w:val="333333"/>
        </w:rPr>
        <w:t xml:space="preserve">Throughout my career, I have contributed to positive business results through effective organization, prioritization, and follow-through of key organizational projects. My strengths and qualifications are an ideal match for the job requirements and will bring immediate value to </w:t>
      </w:r>
      <w:r w:rsidRPr="00ED1DE7">
        <w:rPr>
          <w:rStyle w:val="font"/>
          <w:rFonts w:ascii="Century Gothic" w:eastAsia="Century Gothic" w:hAnsi="Century Gothic" w:cs="Century Gothic"/>
          <w:sz w:val="20"/>
          <w:szCs w:val="20"/>
        </w:rPr>
        <w:t>the company</w:t>
      </w:r>
      <w:r>
        <w:rPr>
          <w:rStyle w:val="font"/>
          <w:rFonts w:ascii="Century Gothic" w:eastAsia="Century Gothic" w:hAnsi="Century Gothic" w:cs="Century Gothic"/>
        </w:rPr>
        <w:t>.</w:t>
      </w:r>
    </w:p>
    <w:p w14:paraId="019DAEC2" w14:textId="77777777" w:rsidR="0096018F" w:rsidRDefault="0096018F" w:rsidP="0096018F">
      <w:pPr>
        <w:pStyle w:val="p"/>
        <w:spacing w:before="240" w:line="300" w:lineRule="atLeast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In my former Loader and Unloader role, I exercised a calculated and methodical approach to problem-solving. While I am independently motivated, I appreciate collective efforts and collaborate productively within group settings. 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br/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br/>
        <w:t>Further, my critical thinking, decision-making and leadership abilities will serve to support your continued organizational efforts.</w:t>
      </w:r>
    </w:p>
    <w:p w14:paraId="1945FF7A" w14:textId="77777777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  <w:r>
        <w:rPr>
          <w:rFonts w:ascii="Century Gothic" w:eastAsia="Century Gothic" w:hAnsi="Century Gothic" w:cs="Century Gothic"/>
          <w:color w:val="333333"/>
        </w:rPr>
        <w:t>To illustrate the scope of my career history and professional competencies, please take a moment to review my enclosed resume. I am grateful for your evaluation of my credentials and subsequent response.</w:t>
      </w:r>
    </w:p>
    <w:p w14:paraId="2D66AB3D" w14:textId="1A163580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  <w:r>
        <w:rPr>
          <w:rFonts w:ascii="Century Gothic" w:eastAsia="Century Gothic" w:hAnsi="Century Gothic" w:cs="Century Gothic"/>
          <w:color w:val="333333"/>
        </w:rPr>
        <w:t>Sincerely,</w:t>
      </w:r>
      <w:r>
        <w:rPr>
          <w:rFonts w:ascii="Century Gothic" w:eastAsia="Century Gothic" w:hAnsi="Century Gothic" w:cs="Century Gothic"/>
          <w:color w:val="333333"/>
        </w:rPr>
        <w:br/>
        <w:t>Austin Howard</w:t>
      </w:r>
    </w:p>
    <w:p w14:paraId="610F358E" w14:textId="1F86826C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06462A0D" w14:textId="4CC7ECC5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2CD31650" w14:textId="390BBF3F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12B4B8F8" w14:textId="3A28B6D8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46FB5183" w14:textId="3272EEA6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7E3A2AE5" w14:textId="188C962B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6469B694" w14:textId="468E2621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56599C13" w14:textId="46C567CF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1E2C410D" w14:textId="22C842D3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77B86DD8" w14:textId="795AE576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2F21D295" w14:textId="3F987B91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57C9308F" w14:textId="5C58B158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51985D2D" w14:textId="5D3B69E0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4B59B11B" w14:textId="4AEC46E1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6567F90E" w14:textId="77777777" w:rsidR="0096018F" w:rsidRDefault="0096018F" w:rsidP="0096018F">
      <w:pPr>
        <w:pStyle w:val="divdocumentsectionCLsinglecolumn"/>
        <w:spacing w:before="240" w:line="300" w:lineRule="atLeast"/>
        <w:rPr>
          <w:rFonts w:ascii="Century Gothic" w:eastAsia="Century Gothic" w:hAnsi="Century Gothic" w:cs="Century Gothic"/>
          <w:color w:val="333333"/>
        </w:rPr>
      </w:pPr>
    </w:p>
    <w:p w14:paraId="727C0088" w14:textId="56C3FFD0" w:rsidR="0096018F" w:rsidRDefault="0096018F"/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80"/>
        <w:gridCol w:w="8260"/>
      </w:tblGrid>
      <w:tr w:rsidR="00961EF7" w14:paraId="6F89DA4E" w14:textId="77777777">
        <w:trPr>
          <w:tblCellSpacing w:w="0" w:type="dxa"/>
        </w:trPr>
        <w:tc>
          <w:tcPr>
            <w:tcW w:w="238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6F89DA24" w14:textId="02FE57D4" w:rsidR="00961EF7" w:rsidRDefault="00FA4646">
            <w:pPr>
              <w:pStyle w:val="nameboxspan"/>
              <w:spacing w:after="300"/>
              <w:ind w:left="660" w:right="300"/>
              <w:rPr>
                <w:rStyle w:val="separator-left"/>
              </w:rPr>
            </w:pPr>
            <w:r>
              <w:rPr>
                <w:rStyle w:val="separator-left"/>
                <w:shd w:val="clear" w:color="auto" w:fill="auto"/>
              </w:rPr>
              <w:lastRenderedPageBreak/>
              <w:t>H</w:t>
            </w:r>
          </w:p>
          <w:p w14:paraId="6F89DA25" w14:textId="77777777" w:rsidR="00961EF7" w:rsidRDefault="00FA4646">
            <w:pPr>
              <w:pStyle w:val="separator-leftdivname"/>
              <w:spacing w:line="500" w:lineRule="atLeast"/>
              <w:ind w:right="300"/>
              <w:rPr>
                <w:rStyle w:val="separator-left"/>
                <w:rFonts w:ascii="Hind" w:eastAsia="Hind" w:hAnsi="Hind" w:cs="Hind"/>
                <w:b/>
                <w:bCs/>
                <w:color w:val="00A4C0"/>
                <w:sz w:val="32"/>
                <w:szCs w:val="32"/>
              </w:rPr>
            </w:pPr>
            <w:r>
              <w:rPr>
                <w:rStyle w:val="span"/>
                <w:rFonts w:ascii="Hind" w:eastAsia="Hind" w:hAnsi="Hind" w:cs="Hind"/>
                <w:b/>
                <w:bCs/>
                <w:color w:val="00A4C0"/>
                <w:sz w:val="32"/>
                <w:szCs w:val="32"/>
              </w:rPr>
              <w:t>Austin</w:t>
            </w:r>
            <w:r>
              <w:rPr>
                <w:rStyle w:val="separator-left"/>
                <w:rFonts w:ascii="Hind" w:eastAsia="Hind" w:hAnsi="Hind" w:cs="Hind"/>
                <w:b/>
                <w:bCs/>
                <w:color w:val="00A4C0"/>
                <w:sz w:val="32"/>
                <w:szCs w:val="32"/>
              </w:rPr>
              <w:t xml:space="preserve"> </w:t>
            </w:r>
            <w:r>
              <w:rPr>
                <w:rStyle w:val="span"/>
                <w:rFonts w:ascii="Hind" w:eastAsia="Hind" w:hAnsi="Hind" w:cs="Hind"/>
                <w:b/>
                <w:bCs/>
                <w:color w:val="00A4C0"/>
                <w:sz w:val="32"/>
                <w:szCs w:val="32"/>
              </w:rPr>
              <w:t>Howard</w:t>
            </w:r>
          </w:p>
          <w:p w14:paraId="6F89DA26" w14:textId="77777777" w:rsidR="00961EF7" w:rsidRDefault="00FA4646">
            <w:pPr>
              <w:pStyle w:val="separator-leftdivaddressfield"/>
              <w:spacing w:line="340" w:lineRule="atLeast"/>
              <w:ind w:right="300"/>
              <w:jc w:val="right"/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  <w:t>423-353-5034</w:t>
            </w:r>
          </w:p>
          <w:p w14:paraId="6F89DA27" w14:textId="77777777" w:rsidR="00961EF7" w:rsidRDefault="00FA4646">
            <w:pPr>
              <w:pStyle w:val="separator-leftdivaddressfield"/>
              <w:spacing w:line="340" w:lineRule="atLeast"/>
              <w:ind w:right="300"/>
              <w:jc w:val="right"/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  <w:t>cnfishead@hotmail.com</w:t>
            </w:r>
          </w:p>
          <w:p w14:paraId="6F89DA28" w14:textId="77777777" w:rsidR="00961EF7" w:rsidRDefault="00FA4646">
            <w:pPr>
              <w:pStyle w:val="separator-leftdivaddressfield"/>
              <w:spacing w:line="340" w:lineRule="atLeast"/>
              <w:ind w:right="300"/>
              <w:jc w:val="right"/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eparator-leftdivaddressfieldCharacter"/>
                <w:rFonts w:ascii="Alegreya Sans" w:eastAsia="Alegreya Sans" w:hAnsi="Alegreya Sans" w:cs="Alegreya Sans"/>
                <w:sz w:val="20"/>
                <w:szCs w:val="20"/>
              </w:rPr>
              <w:t>Morristown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, </w:t>
            </w:r>
            <w:r>
              <w:rPr>
                <w:rStyle w:val="separator-leftdivaddressfieldCharacter"/>
                <w:rFonts w:ascii="Alegreya Sans" w:eastAsia="Alegreya Sans" w:hAnsi="Alegreya Sans" w:cs="Alegreya Sans"/>
                <w:sz w:val="20"/>
                <w:szCs w:val="20"/>
              </w:rPr>
              <w:t>TN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  <w:r>
              <w:rPr>
                <w:rStyle w:val="separator-leftdivaddressfieldCharacter"/>
                <w:rFonts w:ascii="Alegreya Sans" w:eastAsia="Alegreya Sans" w:hAnsi="Alegreya Sans" w:cs="Alegreya Sans"/>
                <w:sz w:val="20"/>
                <w:szCs w:val="20"/>
              </w:rPr>
              <w:t>37813</w:t>
            </w:r>
            <w:r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  <w:p w14:paraId="6F89DA29" w14:textId="77777777" w:rsidR="00961EF7" w:rsidRDefault="00961EF7">
            <w:pPr>
              <w:pStyle w:val="separator-leftParagraph"/>
              <w:pBdr>
                <w:right w:val="none" w:sz="0" w:space="0" w:color="auto"/>
              </w:pBdr>
              <w:spacing w:line="300" w:lineRule="atLeast"/>
              <w:ind w:right="300"/>
              <w:rPr>
                <w:rStyle w:val="separator-left"/>
                <w:rFonts w:ascii="Alegreya Sans" w:eastAsia="Alegreya Sans" w:hAnsi="Alegreya Sans" w:cs="Alegreya Sans"/>
                <w:sz w:val="20"/>
                <w:szCs w:val="20"/>
              </w:rPr>
            </w:pPr>
          </w:p>
        </w:tc>
        <w:tc>
          <w:tcPr>
            <w:tcW w:w="8260" w:type="dxa"/>
            <w:tcBorders>
              <w:left w:val="single" w:sz="8" w:space="0" w:color="DDDDDB"/>
            </w:tcBorders>
            <w:tcMar>
              <w:top w:w="0" w:type="dxa"/>
              <w:left w:w="235" w:type="dxa"/>
              <w:bottom w:w="0" w:type="dxa"/>
              <w:right w:w="0" w:type="dxa"/>
            </w:tcMar>
            <w:hideMark/>
          </w:tcPr>
          <w:p w14:paraId="6F89DA2A" w14:textId="77777777" w:rsidR="00961EF7" w:rsidRDefault="00FA4646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Summary</w:t>
            </w:r>
          </w:p>
          <w:p w14:paraId="6F89DA2B" w14:textId="77777777" w:rsidR="00961EF7" w:rsidRDefault="00FA4646">
            <w:pPr>
              <w:pStyle w:val="p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  <w:t>Proactive Unloader with passion for workplace safety and solid background of superior performance in related roles. Demonstrating 4 years of efficiency and safety, known for contributing to team objectives through hard work and collaboration.</w:t>
            </w:r>
          </w:p>
          <w:p w14:paraId="6F89DA2C" w14:textId="77777777" w:rsidR="00961EF7" w:rsidRDefault="00FA4646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Skills</w:t>
            </w:r>
          </w:p>
          <w:tbl>
            <w:tblPr>
              <w:tblStyle w:val="divdocumenttable"/>
              <w:tblW w:w="0" w:type="auto"/>
              <w:tblInd w:w="22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00"/>
              <w:gridCol w:w="3900"/>
            </w:tblGrid>
            <w:tr w:rsidR="00961EF7" w14:paraId="6F89DA39" w14:textId="77777777">
              <w:tc>
                <w:tcPr>
                  <w:tcW w:w="39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F89DA2D" w14:textId="77777777" w:rsidR="00961EF7" w:rsidRDefault="00FA4646">
                  <w:pPr>
                    <w:pStyle w:val="ulli"/>
                    <w:numPr>
                      <w:ilvl w:val="0"/>
                      <w:numId w:val="1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Certified forklift operator</w:t>
                  </w:r>
                </w:p>
                <w:p w14:paraId="6F89DA2E" w14:textId="77777777" w:rsidR="00961EF7" w:rsidRDefault="00FA4646">
                  <w:pPr>
                    <w:pStyle w:val="ulli"/>
                    <w:numPr>
                      <w:ilvl w:val="0"/>
                      <w:numId w:val="1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Packaging and labeling equipment</w:t>
                  </w:r>
                </w:p>
                <w:p w14:paraId="6F89DA2F" w14:textId="77777777" w:rsidR="00961EF7" w:rsidRDefault="00FA4646">
                  <w:pPr>
                    <w:pStyle w:val="ulli"/>
                    <w:numPr>
                      <w:ilvl w:val="0"/>
                      <w:numId w:val="1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Safety protocols</w:t>
                  </w:r>
                </w:p>
                <w:p w14:paraId="6F89DA30" w14:textId="77777777" w:rsidR="00961EF7" w:rsidRDefault="00FA4646">
                  <w:pPr>
                    <w:pStyle w:val="ulli"/>
                    <w:numPr>
                      <w:ilvl w:val="0"/>
                      <w:numId w:val="1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Strong math skills</w:t>
                  </w:r>
                </w:p>
                <w:p w14:paraId="6F89DA31" w14:textId="77777777" w:rsidR="00961EF7" w:rsidRDefault="00FA4646">
                  <w:pPr>
                    <w:pStyle w:val="ulli"/>
                    <w:numPr>
                      <w:ilvl w:val="0"/>
                      <w:numId w:val="1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Hazardous materials knowledge</w:t>
                  </w:r>
                </w:p>
                <w:p w14:paraId="6F89DA32" w14:textId="77777777" w:rsidR="00961EF7" w:rsidRDefault="00FA4646">
                  <w:pPr>
                    <w:pStyle w:val="ulli"/>
                    <w:numPr>
                      <w:ilvl w:val="0"/>
                      <w:numId w:val="1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Package and pallet staging</w:t>
                  </w:r>
                </w:p>
              </w:tc>
              <w:tc>
                <w:tcPr>
                  <w:tcW w:w="3900" w:type="dxa"/>
                  <w:tcBorders>
                    <w:left w:val="single" w:sz="8" w:space="0" w:color="FEFDFD"/>
                  </w:tcBorders>
                  <w:tcMar>
                    <w:top w:w="5" w:type="dxa"/>
                    <w:left w:w="10" w:type="dxa"/>
                    <w:bottom w:w="5" w:type="dxa"/>
                    <w:right w:w="5" w:type="dxa"/>
                  </w:tcMar>
                  <w:hideMark/>
                </w:tcPr>
                <w:p w14:paraId="6F89DA33" w14:textId="77777777" w:rsidR="00961EF7" w:rsidRDefault="00FA4646">
                  <w:pPr>
                    <w:pStyle w:val="ulli"/>
                    <w:numPr>
                      <w:ilvl w:val="0"/>
                      <w:numId w:val="2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Shipping and receiving</w:t>
                  </w:r>
                </w:p>
                <w:p w14:paraId="6F89DA34" w14:textId="77777777" w:rsidR="00961EF7" w:rsidRDefault="00FA4646">
                  <w:pPr>
                    <w:pStyle w:val="ulli"/>
                    <w:numPr>
                      <w:ilvl w:val="0"/>
                      <w:numId w:val="2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Communication</w:t>
                  </w:r>
                </w:p>
                <w:p w14:paraId="6F89DA35" w14:textId="77777777" w:rsidR="00961EF7" w:rsidRDefault="00FA4646">
                  <w:pPr>
                    <w:pStyle w:val="ulli"/>
                    <w:numPr>
                      <w:ilvl w:val="0"/>
                      <w:numId w:val="2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Relationship building</w:t>
                  </w:r>
                </w:p>
                <w:p w14:paraId="6F89DA36" w14:textId="77777777" w:rsidR="00961EF7" w:rsidRDefault="00FA4646">
                  <w:pPr>
                    <w:pStyle w:val="ulli"/>
                    <w:numPr>
                      <w:ilvl w:val="0"/>
                      <w:numId w:val="2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Expertise in Python Programming Language</w:t>
                  </w:r>
                </w:p>
                <w:p w14:paraId="6F89DA37" w14:textId="77777777" w:rsidR="00961EF7" w:rsidRDefault="00FA4646">
                  <w:pPr>
                    <w:pStyle w:val="ulli"/>
                    <w:numPr>
                      <w:ilvl w:val="0"/>
                      <w:numId w:val="2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Expertise in JavaScript</w:t>
                  </w:r>
                </w:p>
                <w:p w14:paraId="6F89DA38" w14:textId="77777777" w:rsidR="00961EF7" w:rsidRDefault="00FA4646">
                  <w:pPr>
                    <w:pStyle w:val="ulli"/>
                    <w:numPr>
                      <w:ilvl w:val="0"/>
                      <w:numId w:val="2"/>
                    </w:numPr>
                    <w:spacing w:line="300" w:lineRule="atLeast"/>
                    <w:ind w:left="640" w:hanging="252"/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0"/>
                      <w:szCs w:val="20"/>
                    </w:rPr>
                    <w:t>Excel spreadsheets</w:t>
                  </w:r>
                </w:p>
              </w:tc>
            </w:tr>
          </w:tbl>
          <w:p w14:paraId="6F89DA3A" w14:textId="77777777" w:rsidR="00961EF7" w:rsidRDefault="00FA4646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Experience</w:t>
            </w:r>
          </w:p>
          <w:p w14:paraId="6F89DA3B" w14:textId="77777777" w:rsidR="00961EF7" w:rsidRDefault="00FA4646">
            <w:pPr>
              <w:pStyle w:val="divdocumentsinglecolumn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jobtitle"/>
                <w:sz w:val="20"/>
                <w:szCs w:val="20"/>
              </w:rPr>
              <w:t>SSTK Unloader</w:t>
            </w:r>
            <w:r>
              <w:rPr>
                <w:rStyle w:val="spanjobtitle"/>
                <w:sz w:val="20"/>
                <w:szCs w:val="20"/>
              </w:rPr>
              <w:br/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Midway, TN</w:t>
            </w:r>
            <w:r>
              <w:rPr>
                <w:rStyle w:val="singlecolumnspanpaddedlinenth-child1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  <w:p w14:paraId="6F89DA3C" w14:textId="77777777" w:rsidR="00961EF7" w:rsidRDefault="00FA4646">
            <w:pPr>
              <w:pStyle w:val="spanpaddedline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0"/>
                <w:szCs w:val="20"/>
              </w:rPr>
              <w:t>Walmart DC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/</w:t>
            </w:r>
            <w:r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May 2016 to Dec 2020 </w:t>
            </w:r>
          </w:p>
          <w:p w14:paraId="6F89DA3D" w14:textId="77777777" w:rsidR="00961EF7" w:rsidRDefault="00FA4646">
            <w:pPr>
              <w:pStyle w:val="ulli"/>
              <w:numPr>
                <w:ilvl w:val="0"/>
                <w:numId w:val="3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Used ladders and pallet jacks to load and unload merchandise weighing up to 5000 pounds.</w:t>
            </w:r>
          </w:p>
          <w:p w14:paraId="6F89DA3E" w14:textId="77777777" w:rsidR="00961EF7" w:rsidRDefault="00FA4646">
            <w:pPr>
              <w:pStyle w:val="ulli"/>
              <w:numPr>
                <w:ilvl w:val="0"/>
                <w:numId w:val="3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Labeled packages and pallets to ensure efficient identification of items.</w:t>
            </w:r>
          </w:p>
          <w:p w14:paraId="6F89DA3F" w14:textId="77777777" w:rsidR="00961EF7" w:rsidRDefault="00FA4646">
            <w:pPr>
              <w:pStyle w:val="ulli"/>
              <w:numPr>
                <w:ilvl w:val="0"/>
                <w:numId w:val="3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proofErr w:type="gramStart"/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Operated forklifts,</w:t>
            </w:r>
            <w:proofErr w:type="gramEnd"/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 lift gates and pallet jacks with focus on safety and efficiency.</w:t>
            </w:r>
          </w:p>
          <w:p w14:paraId="6F89DA40" w14:textId="77777777" w:rsidR="00961EF7" w:rsidRDefault="00FA4646">
            <w:pPr>
              <w:pStyle w:val="divdocumentsinglecolumn"/>
              <w:spacing w:before="100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jobtitle"/>
                <w:sz w:val="20"/>
                <w:szCs w:val="20"/>
              </w:rPr>
              <w:t>Shift Manager</w:t>
            </w:r>
            <w:r>
              <w:rPr>
                <w:rStyle w:val="spanjobtitle"/>
                <w:sz w:val="20"/>
                <w:szCs w:val="20"/>
              </w:rPr>
              <w:br/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Clarksville, TN</w:t>
            </w:r>
            <w:r>
              <w:rPr>
                <w:rStyle w:val="singlecolumnspanpaddedlinenth-child1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  <w:p w14:paraId="6F89DA41" w14:textId="6ECC6DD6" w:rsidR="00961EF7" w:rsidRDefault="00FA4646">
            <w:pPr>
              <w:pStyle w:val="spanpaddedline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0"/>
                <w:szCs w:val="20"/>
              </w:rPr>
              <w:t>McDonalds Corp.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/</w:t>
            </w:r>
            <w:r w:rsidR="005855D3"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  <w:r w:rsidR="004C5C32"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Oct 2013 to May 2015</w:t>
            </w:r>
          </w:p>
          <w:p w14:paraId="6F89DA42" w14:textId="574E9F14" w:rsidR="00961EF7" w:rsidRDefault="00FA4646">
            <w:pPr>
              <w:pStyle w:val="ulli"/>
              <w:numPr>
                <w:ilvl w:val="0"/>
                <w:numId w:val="4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Positioned skilled staff in key areas throughout shift to Optimize department productivity.</w:t>
            </w:r>
          </w:p>
          <w:p w14:paraId="6F89DA43" w14:textId="4AE3DB13" w:rsidR="00961EF7" w:rsidRDefault="00FA4646">
            <w:pPr>
              <w:pStyle w:val="ulli"/>
              <w:numPr>
                <w:ilvl w:val="0"/>
                <w:numId w:val="4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Enhanced operations and boosted efficiency through employee training, coaching, and creating work schedules and assignments.</w:t>
            </w:r>
          </w:p>
          <w:p w14:paraId="6F89DA44" w14:textId="77777777" w:rsidR="00961EF7" w:rsidRDefault="00FA4646">
            <w:pPr>
              <w:pStyle w:val="ulli"/>
              <w:numPr>
                <w:ilvl w:val="0"/>
                <w:numId w:val="4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Upheld company standards and compliance requirements for operations and cleanliness of all areas.</w:t>
            </w:r>
          </w:p>
          <w:p w14:paraId="6F89DA45" w14:textId="77777777" w:rsidR="00961EF7" w:rsidRDefault="00FA4646">
            <w:pPr>
              <w:pStyle w:val="ulli"/>
              <w:numPr>
                <w:ilvl w:val="0"/>
                <w:numId w:val="4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Cross-trained in every store role to maximize operational knowledge.</w:t>
            </w:r>
          </w:p>
          <w:p w14:paraId="6F89DA46" w14:textId="77777777" w:rsidR="00961EF7" w:rsidRDefault="00FA4646">
            <w:pPr>
              <w:pStyle w:val="ulli"/>
              <w:numPr>
                <w:ilvl w:val="0"/>
                <w:numId w:val="4"/>
              </w:numPr>
              <w:spacing w:line="300" w:lineRule="atLeast"/>
              <w:ind w:left="865" w:right="200" w:hanging="252"/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Established ambitious goals for employees to promote achievement and surpass business targets.</w:t>
            </w:r>
          </w:p>
          <w:p w14:paraId="6F89DA47" w14:textId="77777777" w:rsidR="00961EF7" w:rsidRDefault="00FA4646">
            <w:pPr>
              <w:pStyle w:val="divdocumentdivsectiontitle"/>
              <w:spacing w:before="18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Education and Training</w:t>
            </w:r>
          </w:p>
          <w:p w14:paraId="6F89DA48" w14:textId="77777777" w:rsidR="00961EF7" w:rsidRDefault="00FA4646">
            <w:pPr>
              <w:pStyle w:val="divdocumentsinglecolumn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degree"/>
                <w:sz w:val="20"/>
                <w:szCs w:val="20"/>
              </w:rPr>
              <w:t>Associate of Science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: </w:t>
            </w:r>
            <w:r>
              <w:rPr>
                <w:rStyle w:val="spanprogramline"/>
                <w:sz w:val="20"/>
                <w:szCs w:val="20"/>
              </w:rPr>
              <w:t>Mathematics</w:t>
            </w:r>
            <w:r>
              <w:rPr>
                <w:rStyle w:val="singlecolumnspanpaddedlinenth-child1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  <w:p w14:paraId="6F89DA49" w14:textId="30ADB2E0" w:rsidR="00961EF7" w:rsidRDefault="00FA4646">
            <w:pPr>
              <w:pStyle w:val="spanpaddedline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0"/>
                <w:szCs w:val="20"/>
              </w:rPr>
              <w:t>Southeast Kentucky Community and Technical College</w:t>
            </w:r>
            <w:r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Jan 2016 </w:t>
            </w:r>
          </w:p>
          <w:p w14:paraId="6F89DA4A" w14:textId="77777777" w:rsidR="00961EF7" w:rsidRDefault="00FA4646">
            <w:pPr>
              <w:pStyle w:val="spanpaddedline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Cumberland, KY</w:t>
            </w:r>
            <w:r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  <w:p w14:paraId="6F89DA4B" w14:textId="77777777" w:rsidR="00961EF7" w:rsidRDefault="00FA4646">
            <w:pPr>
              <w:pStyle w:val="divdocumentsinglecolumn"/>
              <w:spacing w:before="100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degree"/>
                <w:sz w:val="20"/>
                <w:szCs w:val="20"/>
              </w:rPr>
              <w:t>Associate of Arts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: </w:t>
            </w:r>
            <w:r>
              <w:rPr>
                <w:rStyle w:val="spanprogramline"/>
                <w:sz w:val="20"/>
                <w:szCs w:val="20"/>
              </w:rPr>
              <w:t>Mathematics</w:t>
            </w:r>
            <w:r>
              <w:rPr>
                <w:rStyle w:val="singlecolumnspanpaddedlinenth-child1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  <w:p w14:paraId="6F89DA4C" w14:textId="1FDB64F5" w:rsidR="00961EF7" w:rsidRDefault="00FA4646">
            <w:pPr>
              <w:pStyle w:val="spanpaddedline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0"/>
                <w:szCs w:val="20"/>
              </w:rPr>
              <w:t>Southeast Kentucky Community and Technical College</w:t>
            </w:r>
            <w:r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 xml:space="preserve">Jan 2016 </w:t>
            </w:r>
          </w:p>
          <w:p w14:paraId="6F89DA4D" w14:textId="77777777" w:rsidR="00961EF7" w:rsidRDefault="00FA4646">
            <w:pPr>
              <w:pStyle w:val="spanpaddedline"/>
              <w:spacing w:line="30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0"/>
                <w:szCs w:val="20"/>
              </w:rPr>
              <w:t>Cumberland, KY</w:t>
            </w:r>
            <w:r>
              <w:rPr>
                <w:rStyle w:val="separator-main"/>
                <w:rFonts w:ascii="Alegreya Sans" w:eastAsia="Alegreya Sans" w:hAnsi="Alegreya Sans" w:cs="Alegreya Sans"/>
                <w:sz w:val="20"/>
                <w:szCs w:val="20"/>
              </w:rPr>
              <w:t xml:space="preserve"> </w:t>
            </w:r>
          </w:p>
        </w:tc>
      </w:tr>
    </w:tbl>
    <w:p w14:paraId="6F89DA4F" w14:textId="77777777" w:rsidR="00961EF7" w:rsidRDefault="00961EF7"/>
    <w:sectPr w:rsidR="00961EF7">
      <w:pgSz w:w="12240" w:h="15840"/>
      <w:pgMar w:top="740" w:right="800" w:bottom="7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egreya Sans Medium">
    <w:charset w:val="00"/>
    <w:family w:val="auto"/>
    <w:pitch w:val="default"/>
    <w:sig w:usb0="00000000" w:usb1="00000000" w:usb2="00000000" w:usb3="00000000" w:csb0="00000001" w:csb1="00000000"/>
    <w:embedRegular r:id="rId1" w:fontKey="{9D37BB06-1CDC-44F7-AB05-87B383A69EFB}"/>
  </w:font>
  <w:font w:name="Hind Medium">
    <w:charset w:val="00"/>
    <w:family w:val="auto"/>
    <w:pitch w:val="default"/>
    <w:sig w:usb0="00000000" w:usb1="00000000" w:usb2="00000000" w:usb3="00000000" w:csb0="00000001" w:csb1="00000000"/>
    <w:embedRegular r:id="rId2" w:fontKey="{B4A2CD54-77AF-4112-BA95-15E8503D7B96}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Hind">
    <w:charset w:val="00"/>
    <w:family w:val="auto"/>
    <w:pitch w:val="default"/>
    <w:sig w:usb0="00000000" w:usb1="00000000" w:usb2="00000000" w:usb3="00000000" w:csb0="00000001" w:csb1="00000000"/>
    <w:embedBold r:id="rId3" w:fontKey="{A72C051B-A9FD-4107-802B-806DC4F8DA02}"/>
  </w:font>
  <w:font w:name="Alegreya Sans">
    <w:charset w:val="00"/>
    <w:family w:val="auto"/>
    <w:pitch w:val="default"/>
    <w:sig w:usb0="00000000" w:usb1="00000000" w:usb2="00000000" w:usb3="00000000" w:csb0="00000001" w:csb1="00000000"/>
    <w:embedRegular r:id="rId4" w:fontKey="{EFDAD455-5FBB-4D30-8D4C-A6E5855401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9B3EE37-CC27-444B-9B63-D9F39D00C9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7A6F33F-7A4B-43F2-B781-96D493687F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6D6EA1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9C7C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865D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D02BF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5601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4A96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7667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10E3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9077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0A010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01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D4BB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567F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FEAD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A401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1C98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4A19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CA04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E02C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B6D3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CC13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984A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785E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5A81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A2B4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4243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56C4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E2E47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0C4D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9E6B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FCE1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CE9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2239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C4B7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6A6C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1669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EF7"/>
    <w:rsid w:val="004C5C32"/>
    <w:rsid w:val="005855D3"/>
    <w:rsid w:val="0096018F"/>
    <w:rsid w:val="00961EF7"/>
    <w:rsid w:val="00ED1DE7"/>
    <w:rsid w:val="00FA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DA24"/>
  <w15:docId w15:val="{32DCC50D-1265-4756-B9E7-CE7142D7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parator-left">
    <w:name w:val="separator-left"/>
    <w:basedOn w:val="DefaultParagraphFont"/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nameboxspan">
    <w:name w:val="namebox_span"/>
    <w:basedOn w:val="Normal"/>
    <w:pPr>
      <w:shd w:val="clear" w:color="auto" w:fill="000000"/>
      <w:spacing w:line="1340" w:lineRule="atLeast"/>
      <w:jc w:val="center"/>
    </w:pPr>
    <w:rPr>
      <w:rFonts w:ascii="Alegreya Sans Medium" w:eastAsia="Alegreya Sans Medium" w:hAnsi="Alegreya Sans Medium" w:cs="Alegreya Sans Medium"/>
      <w:color w:val="00A4C0"/>
      <w:sz w:val="104"/>
      <w:szCs w:val="104"/>
      <w:shd w:val="clear" w:color="auto" w:fill="000000"/>
    </w:rPr>
  </w:style>
  <w:style w:type="paragraph" w:customStyle="1" w:styleId="separator-leftdivname">
    <w:name w:val="separator-left_div_name"/>
    <w:basedOn w:val="Normal"/>
    <w:pPr>
      <w:jc w:val="right"/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separator-leftdivaddress">
    <w:name w:val="separator-left_div_address"/>
    <w:basedOn w:val="Normal"/>
    <w:pPr>
      <w:jc w:val="right"/>
    </w:pPr>
  </w:style>
  <w:style w:type="paragraph" w:customStyle="1" w:styleId="separator-leftdivaddressfield">
    <w:name w:val="separator-left_div_address_field"/>
    <w:basedOn w:val="Normal"/>
  </w:style>
  <w:style w:type="character" w:customStyle="1" w:styleId="separator-leftdivaddressfieldCharacter">
    <w:name w:val="separator-left_div_address_field Character"/>
    <w:basedOn w:val="DefaultParagraphFont"/>
  </w:style>
  <w:style w:type="paragraph" w:customStyle="1" w:styleId="separator-leftParagraph">
    <w:name w:val="separator-left Paragraph"/>
    <w:basedOn w:val="Normal"/>
    <w:pPr>
      <w:pBdr>
        <w:right w:val="none" w:sz="0" w:space="5" w:color="auto"/>
      </w:pBdr>
      <w:jc w:val="right"/>
    </w:pPr>
  </w:style>
  <w:style w:type="character" w:customStyle="1" w:styleId="separator-main">
    <w:name w:val="separator-main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heading">
    <w:name w:val="div_heading"/>
    <w:basedOn w:val="div"/>
    <w:rPr>
      <w:b/>
      <w:bCs/>
    </w:rPr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rFonts w:ascii="Hind Medium" w:eastAsia="Hind Medium" w:hAnsi="Hind Medium" w:cs="Hind Medium"/>
      <w:caps/>
      <w:sz w:val="28"/>
      <w:szCs w:val="28"/>
    </w:rPr>
  </w:style>
  <w:style w:type="paragraph" w:customStyle="1" w:styleId="divdocumentsinglecolumn">
    <w:name w:val="div_document_singlecolumn"/>
    <w:basedOn w:val="Normal"/>
    <w:pPr>
      <w:spacing w:line="300" w:lineRule="atLeast"/>
    </w:pPr>
  </w:style>
  <w:style w:type="paragraph" w:customStyle="1" w:styleId="p">
    <w:name w:val="p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</w:style>
  <w:style w:type="paragraph" w:customStyle="1" w:styleId="divdocumentthinbottomborder">
    <w:name w:val="div_document_thinbottomborder"/>
    <w:basedOn w:val="Normal"/>
    <w:rsid w:val="0096018F"/>
  </w:style>
  <w:style w:type="character" w:customStyle="1" w:styleId="divnamespanfName">
    <w:name w:val="div_name_span_fName"/>
    <w:basedOn w:val="DefaultParagraphFont"/>
    <w:rsid w:val="0096018F"/>
    <w:rPr>
      <w:b w:val="0"/>
      <w:bCs w:val="0"/>
    </w:rPr>
  </w:style>
  <w:style w:type="paragraph" w:customStyle="1" w:styleId="divaddress">
    <w:name w:val="div_address"/>
    <w:basedOn w:val="div"/>
    <w:rsid w:val="0096018F"/>
    <w:pPr>
      <w:pBdr>
        <w:top w:val="none" w:sz="0" w:space="1" w:color="auto"/>
      </w:pBdr>
      <w:spacing w:line="380" w:lineRule="atLeast"/>
    </w:pPr>
    <w:rPr>
      <w:sz w:val="18"/>
      <w:szCs w:val="18"/>
    </w:rPr>
  </w:style>
  <w:style w:type="paragraph" w:customStyle="1" w:styleId="divdocumentsectionCLsinglecolumn">
    <w:name w:val="div_document_sectionCL_singlecolumn"/>
    <w:basedOn w:val="Normal"/>
    <w:rsid w:val="0096018F"/>
    <w:rPr>
      <w:sz w:val="20"/>
      <w:szCs w:val="20"/>
    </w:rPr>
  </w:style>
  <w:style w:type="character" w:customStyle="1" w:styleId="font">
    <w:name w:val="font"/>
    <w:basedOn w:val="DefaultParagraphFont"/>
    <w:rsid w:val="0096018F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Austin Howard</dc:title>
  <cp:lastModifiedBy>Austin Howard</cp:lastModifiedBy>
  <cp:revision>5</cp:revision>
  <dcterms:created xsi:type="dcterms:W3CDTF">2020-12-13T15:34:00Z</dcterms:created>
  <dcterms:modified xsi:type="dcterms:W3CDTF">2020-12-15T21:35:00Z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eCwAAB+LCAAAAAAABAAVmkWS7EgQBQ+khZgWsxAzs3ZSiZnp9NP/AF1dmflehLtZIZRIiBzLkhiK8zjFYgSGUCwF0xhPMzCEKbbGY8IqMA4wmNSMnCd3Ts7dx3DYEkxMMLsx0OeQ8W7W1XWh1FM+Ewvdu1WnTgNrnn3lWONbLVbK0wQneSMiC83er7nefzQdl+70VTN7l3C18CUErRfHKd3EGDB+cwlxHLUf34Hkqm0UJLNueAqp27PCFhn6Hpp</vt:lpwstr>
  </property>
  <property fmtid="{D5CDD505-2E9C-101B-9397-08002B2CF9AE}" pid="3" name="x1ye=1">
    <vt:lpwstr>yI41JgimIFzbIjPfp2dtbFCxFhvtDD7YDvXHG8O02aIY2wSywonlH2X4/4p0zUns0xGvd/nJRXMCbpMWFhrFu3ZunmvYJrNRv8hNUCqdnX5CGRC6aWPZWKc1Hm6UX6qfvOlJTLoC8rmE6diL0VULUXeAYuDpMb0+T0junF283IeOvAv0O4MRfeO5ZPfYWBIoObcjAg/m8+12zHVbmG60u6/FyDwib8bXR/abTtoOSVKRvGVsrt853uizzDA9Edj</vt:lpwstr>
  </property>
  <property fmtid="{D5CDD505-2E9C-101B-9397-08002B2CF9AE}" pid="4" name="x1ye=10">
    <vt:lpwstr>eHMuTvjwKdYeY4ULJDne6TKFOv8bWq71tF/m/zMjt9/V/T8l+7YfuLJdmsFJtq6u0jC0Wh8Jzgg6pAwN4YQ7PA6eYB+uhzCmxq0iP/PEmraYQWjL3gyG8i9t/KAGqJSouWo/kfWlgY6t/IOi8Ekf0Cd6zOETdMUdNqgX9EmzBmFI8IT1ZUUks/PovLGnLid+QCVTtNiFRyQccGRDtFhSDM50dw5J4T6bIWp7yQ7RgU4DJe7gRBcknpfOR4XHhsN</vt:lpwstr>
  </property>
  <property fmtid="{D5CDD505-2E9C-101B-9397-08002B2CF9AE}" pid="5" name="x1ye=11">
    <vt:lpwstr>PLqQ3M1wUkVU802b6YXeFX066IgWTsP9ZR0DyWDz19qYJrUk1sETZJYiFNp53wDuqJ+TsSCpM8LC04rpRzAv90PkUgxFrPPCH6WFl6p2bZ9H+9k/IK7Gna+scrcNyba2QAWuggabw0UlK+DtPtEz9RDAeszQzBA6JB3bsFVjP2rdLUhdoQ0b64UKjKkfdqPfu6cEe7y2muX8+5JZYok+97OsMKuUfHBtvyajmd4YnRRFTyexSAiCbSR4jMkR7y7</vt:lpwstr>
  </property>
  <property fmtid="{D5CDD505-2E9C-101B-9397-08002B2CF9AE}" pid="6" name="x1ye=12">
    <vt:lpwstr>EDlEWBiBpsEZQ2RlkTLoni772H+PW/7NTAp4lfK1UCslW2Afo+MPPf72ZsCvZkvp5q4s9mmbvHG9CzMHqJfCAQTTChg/HXHMvujg29/igiFRu8lOWodL9IrtbqHf+3A6PwVE0q22CCx5QYHTbzCcX5XmCK5V6OftXcRva4etx6+cm801Wti9pD+CnEBlD2A40B9IF+1QaS9i4E9giMLA9Oggsl5vUU8tI/RbBKYeKXT/yVP26U/JTL2EFtihIsL</vt:lpwstr>
  </property>
  <property fmtid="{D5CDD505-2E9C-101B-9397-08002B2CF9AE}" pid="7" name="x1ye=13">
    <vt:lpwstr>L0PF5q8iX7D1T0WVyr/cGpJDkc1klrDnOCVvfffiNP1ZhO23iQSNuokkgJ+N1/xud0TNIegJ1mT7kWXC5S/5zShMGXTvQj10Td4vSftv2Roq0VnTysXuPDvgWYvzfoCcUM4PbuCObzpD/WBsNVlfztYgRJWAKf48F57X6l/xKfcYg/LqlWOBMFk3AtREvP6pG84UM709NOEOSG2mgehlTJz1RTCzYMX7UG2Nd6srOkEHTQ7N0OrY2tHNzX539Dv</vt:lpwstr>
  </property>
  <property fmtid="{D5CDD505-2E9C-101B-9397-08002B2CF9AE}" pid="8" name="x1ye=14">
    <vt:lpwstr>HGBH8/s8434s8WWIkFYqcoiMKau7/1eRvPfKu7UhSyR7MZXYZiHuUD6jJRUUG3WfHgzwDd3b0mG8gul10PiC0kZKTNaUVQHK+ydWPxrmm+i7+mhter3hh+elp78W/nNUV6mlgzoiLPyFPIWO46YRcYbEjkTZlfwrVQDw7zmOiPZE9hSwpTjM2ZAJhqW5Bcn3JpEwZK8y+rtAK/CNLiUpYlXdTj+wPOZEwG2qBf3Qyq6MdR7ymeQf1zGSyZHwUuY</vt:lpwstr>
  </property>
  <property fmtid="{D5CDD505-2E9C-101B-9397-08002B2CF9AE}" pid="9" name="x1ye=15">
    <vt:lpwstr>6c8Tz+mZRkpWbNj7adEIyWZDjEypSV+ZZFYyvVWCyAByEqjMPiR+x4PIXI1oKDSh4gnn09FoMVCZSK9JxR2s7N8QD3vvw/PIED8g+dDlMo/l1n4Xb1Jn8cjgYZRTdOxLdgJCv+tI79DxJSw3OdZnYTWjHvB+UtHw98U3j6mqPjAF8Wt4Nhzo/M6/205dg6+s1hg4TpM4Li2xQLaly/cGqW/5DDVXgty3bHUvm4VMfv7cJ0NvLo7+bp3W5iY8pDI</vt:lpwstr>
  </property>
  <property fmtid="{D5CDD505-2E9C-101B-9397-08002B2CF9AE}" pid="10" name="x1ye=16">
    <vt:lpwstr>SGLDrCaarTJMhzuwvNEucDjbsvM2PxGxePRwZFyGZDnbObIjSYFIPa4GoaKLlT0mdNn/S1W5kZLjvhbpeFUV1cCNQcSDLKb5BRIwcEx1hAgaAn/bP+Hn401rFb0MceaPMp/oLF8DllD5D+MSEN0/qyY7vvqrDaZ4gf5D2U6MGe3tgupDGGgUpED9bEzW5mkwflz17CeDUw092ZkZLRZ2N2m7qBxzovifWhVQKbWxejc4mnLnFADGG9DIX5Ulv2s</vt:lpwstr>
  </property>
  <property fmtid="{D5CDD505-2E9C-101B-9397-08002B2CF9AE}" pid="11" name="x1ye=17">
    <vt:lpwstr>ulCvGeZx0b1A4lpFmM8FSvw7tluclwq1GETv+nhnP8hKFUnqoQBURYcSBCp0Xjj8BNf9O3CSakuuhRePrlK1q2fBvIDrFzO4FUDtm585lHxIo7Cfv5EuCOACSsiDI79KLUpQH6fStVaJr5qnw6+FzcRYe6u0Y8iyxaeolr8nBE7mYaFFerZAorbnOkLWU5D4VS2KYjNgkC3o359zyYdCZvM8iW62aHbkGRzDkgyPTUUeYyAYgg57rRQqdzQz+PG</vt:lpwstr>
  </property>
  <property fmtid="{D5CDD505-2E9C-101B-9397-08002B2CF9AE}" pid="12" name="x1ye=18">
    <vt:lpwstr>iqD1SWAfVSYQdbY+VHSIf9S6qKcRhOOvvV9dYp8upR+1XqAvIQq29OFc1jRklqkMS/Qc+xKRbq+Y5TX3o2h9pAQ/QL8JzDN3Nsw4lOssLhglJep+oLkwX+wIVViQdezESXa2XJcRCAQKDuPAB4EMKOF05o9uqauD+DkL4CM8Nij5NWbCmViLscyPkgYZtVhhKwwGxy48Z6KWQUera/P8E3h5xE25hyHPqDmJUw+qPygTZm9Gko1UM86nNMFiJif</vt:lpwstr>
  </property>
  <property fmtid="{D5CDD505-2E9C-101B-9397-08002B2CF9AE}" pid="13" name="x1ye=19">
    <vt:lpwstr>HxMb7sU1zSzZzva81iG4ehNKDwK/wb6ZeLVKwtZG6x000+mK/1+CsREK+ZXKXQTiOjWq2o1uLmOYyPouWw0e+wS5FWE5XLe962LKoOxnBbHwZpj+oTGIPWMsx/wkkMTvKSA9DCHvyVohgcb8eng4ZOCjK4BBLy3xHbf+IjFunYNOtychg/3QPvPwjikWp0M0gguDRjh2puB27GjA0FUXL+XTgPg0gm9e1dYb0e6Wk/INUd/Tre/3IXYRvLpxH5m</vt:lpwstr>
  </property>
  <property fmtid="{D5CDD505-2E9C-101B-9397-08002B2CF9AE}" pid="14" name="x1ye=2">
    <vt:lpwstr>nBZZgnRtWAFWBHgbaSFbPYyfdMkVicLqXK5mDyQ35KqM/QAK9COzlVJ1fpe1rsNo+qEmq9ZJ9Hw/64LVpIfZk35tN+KM2nLaxgJirgP3porVZAm/nQgesrPo5fG1tlVxez8ImtE7GZfg9QCzv0jqeO/rDDBlKcm875iGB9tNvRMp+0alLWMnycyDdJ8n1eDrWWfbmDCaDAOeEtXA+Pbkq6Lq4CTpgovYjARMEafaSqPNH2CrULjIjuO1dUfJQGe</vt:lpwstr>
  </property>
  <property fmtid="{D5CDD505-2E9C-101B-9397-08002B2CF9AE}" pid="15" name="x1ye=20">
    <vt:lpwstr>REB4zYGfinLDemdDWrnZHhqFqNiARSGb3EUaFawpbj2Lp6M0+hjbiNcWipRN/YXwFL9EPzoexfiZecR5Wt0gIWjBd+l/PlqDXQWbJKB3QhxYv6J6XrtHeZ2eBE781C6uSwp58wzphHP1HiEhA5yCHhka/Z2XKnpjqCpXCG5mLhFctHOeyT3BF1N5QsYyzPfjY/zH7s+fmtT1jYSzJK2PLuKXzERwszSgEy2ie7XTMCnr5p6A5DP6A0RDad5tVEy</vt:lpwstr>
  </property>
  <property fmtid="{D5CDD505-2E9C-101B-9397-08002B2CF9AE}" pid="16" name="x1ye=21">
    <vt:lpwstr>RwqNx9cdw8IwOCbRgm4QXWyyIe9M7UgOx0jv+iSxnWCxxQNz7u1v+uT/evYjYM6zVrA9IlIrk3m7dgPnJ9wLnF9IREbpgkrDRX+j+QEi6XLpCsVEUPiEnfut2F/CrY5a7CML7R2WkZ6YScMD9XdsnECaq2wEXlufW0VAgDhVicrl/YF5D6sSjGlB2vIWwKIGZG+tsUmfGI+QrtTur68XEnCiiT9UAkPp0CHZZUzZTrWtpffEBp7vSCOzS4KBW1I</vt:lpwstr>
  </property>
  <property fmtid="{D5CDD505-2E9C-101B-9397-08002B2CF9AE}" pid="17" name="x1ye=22">
    <vt:lpwstr>9G/d/Z6Gwr7a9zH7rj9xE5tQj556T6SyS83ojxuvrS8GVtmvq3zY3Cgomg+2djWxCX7YiX1YBeAgbFtHf7EIrV+51giJYgNN++lidU5nNiJmX/WWUwT1XfdBX7vdqqK5AiKqTaPSk9GXbxRwpcRUG0bQOVtDXzDa4+TAfWQPGdgSH+fn0jEK5GoDFMH1g1A+/eOoQ0MTQSef4tkR6V8UjcZWREd2ylRK8sUgFTZHujBnZRhEB2TbcoN+siqiKRs</vt:lpwstr>
  </property>
  <property fmtid="{D5CDD505-2E9C-101B-9397-08002B2CF9AE}" pid="18" name="x1ye=23">
    <vt:lpwstr>+q87rzd/YF756PfkRRnY99CPjt67Xy5VnvPWHnxJPlYOFWxF/26nNdTo49PJviMbxDx+kJwJ2tUISEcHcXa4fMvtdlcM9V+GsRHMZZY9moUEXN8tinUMtOaVusVVu34NS0U5qhgScZAZq6s11uP2wAHzL2iU2ndPOaf9nSB9Elcdcz3Hv45ZePo35+hz7TLDGAi0mHAgxIN/p1WZ5fvTgFu9uoPLnE0dGyMfktxXhoKxwKhcwIAlUxbRfeW5UkY</vt:lpwstr>
  </property>
  <property fmtid="{D5CDD505-2E9C-101B-9397-08002B2CF9AE}" pid="19" name="x1ye=24">
    <vt:lpwstr>7F7dzeCrQbwGET7LU2LIALFMuHxLDntRvwP5Yrn2SW1/MRua+sPf605mB6cYGuXwsXef/JlAvvb+Worz986veNnkajcsdOzJksdV0iPWf4iMEOE62hk+FG3Z0swspDUuCn17aLkCCxSWzxZcgXJBmzB+/3H+dUZDv5cV+FkDexQ1OYeC93EEuQZpna6kUxu4kKJ7RpjbLPjBM0G0N1IXUKP5u5hRgKs6Wjl/5XSHYgAVoHn/9a4hmK51EpQBGE+</vt:lpwstr>
  </property>
  <property fmtid="{D5CDD505-2E9C-101B-9397-08002B2CF9AE}" pid="20" name="x1ye=25">
    <vt:lpwstr>4zK4HrHugpb/L2/hZ+Qk3oeAU/pYdd4z6NS4kYr1HpaoLqWeSahCrZuEA6/15SIqlMK6BAazS7RnxEPzBx8su7sk02+mNhTWektp9ZvB3svY3ysbcJ0E8emB1MAV9FviGf6Bx82m4m8JO1ccvi1HxERAccP5Wo7qikoqJKFKpGODqN6eWDPVLNa+9tjxnfpja0V0xFpvMtOYzzHl86y0mhRcexGHcf3Fqn5uHE5re8921dlBPG4nIkmhDK24RAy</vt:lpwstr>
  </property>
  <property fmtid="{D5CDD505-2E9C-101B-9397-08002B2CF9AE}" pid="21" name="x1ye=26">
    <vt:lpwstr>ltkwYP946dSdW4f3Xcrg1KthLcP7GD82RK6jOw7tSYB89YwsVP7tJ1BvQ04SgHY9Y6F4yn5cMN16cLEvSwCsGyMo+oM+ajtswX4lDYknZrw3RE+7uQ7++fHiP9BWOoquFstFVtO/qsqj/2domQfUHD+nGBeBGrHd7gQfC8LU0yfWFF9spXDPRJVAkZ34xX+40t5rq35GOzKkOTQKXNllP1nxaGrB+NUIVBZ4Yf3K2pGMK1bEvjQ9tn9B9yBkrpV</vt:lpwstr>
  </property>
  <property fmtid="{D5CDD505-2E9C-101B-9397-08002B2CF9AE}" pid="22" name="x1ye=27">
    <vt:lpwstr>73iF5OTyH8bP+m+hQ8yTGYwAviwMxBFMVyTQLYsbaK+irEp2nF5j4lngzI1Mk2t0Q1i/5dlO5BzDG+ga0kCi3fOKGn7U8FrqCLIfp7p9f4jGup0ad6mz8eKKWleurkO9l5kzdd5x+N1TQVjzZZYGgHCZfb9fnCXcD23VQlv9odPz7OGzwST8wI549osWWWk5fPZi69BKmknHuFUEBrzMWnUj4evXsfd9cXVr3mjl160xBrNdqzBDgaKormZNlFE</vt:lpwstr>
  </property>
  <property fmtid="{D5CDD505-2E9C-101B-9397-08002B2CF9AE}" pid="23" name="x1ye=28">
    <vt:lpwstr>24kw2spcLg1TUzzd4bMAuBxZYLkl828OMYLDAcAeCH+WrR6Iedv5ThGQ2J95NsLyDwXyucH4PtwEAe7EZG6D3rvxBqUxMriF5fbelHNcGkWiQtOqOoCoG/ASzoBU1dZOqckn58dQwEBTTGLE0PPH8J5wmh9WNUHM1IdDMkdYwDxfYGEZF0qiMSXvRfn+t4hxq622qW6P4HdNtJTAUkgoyPKjZEC0/yB5qoOfyfc9B5LXxqAwAcA8DLsqn1eg6Zd</vt:lpwstr>
  </property>
  <property fmtid="{D5CDD505-2E9C-101B-9397-08002B2CF9AE}" pid="24" name="x1ye=29">
    <vt:lpwstr>Sg9rbAxW3GDc5nQkUgljV8RtbdiFvFyyB2HrTIB7KQtk6tJ5MR+oSAcVI8hJgzKJGZTry6QRwEE9RLH3cdnDUMhpDpjFrlX0CT3m/8vBZau5cnmukvx5TlxU1zvQp8Bs/tUa+iTmr+b0d2MUOPyIWzYzaFaYzhJFMwLDWfk5VXJ0A2CRrYKvoalGqVtifL1d1V74K9YCHWGjFtL2DCtrj8SfUvFQLwyiVo6+83mcp3Gk8XBTs4KjxP9NxIzhCak</vt:lpwstr>
  </property>
  <property fmtid="{D5CDD505-2E9C-101B-9397-08002B2CF9AE}" pid="25" name="x1ye=3">
    <vt:lpwstr>d6zPjtjw45XS52852iDcGRwbeD1RtKP86gfi/A/WP/8ZMpvD7QeyLLT0yWtGKV3s7HLL3AcWtzlziuHd7PZdNNVcPlcw5BaCB7mCIpMQCZeq9l5WWnLcQCDH8MmJQQo2UNFqHzdxKOwy2v5Coiuz6BDI/jZ2uGQ5YF8ntMkS2KSNxiLjWykjH0wtJI6ePEUdJcneBL5YUIfwBixVkf6zLaZwtau3TR9uBBD6jtFQKFNb8yYB4pw/YVb2RQuUCD1</vt:lpwstr>
  </property>
  <property fmtid="{D5CDD505-2E9C-101B-9397-08002B2CF9AE}" pid="26" name="x1ye=30">
    <vt:lpwstr>lh1eSX+ZBFhfOInj5tZIzUA3pvUXW/N/vp+W5HUlJb9stqiwbnvxhv113hPjYqsRgeGhG2RD2aM8Z4PJooMPwaP7GJ6VTUdV9+/RmXTMiSdCF8RG5actxoFMlfAo+t7m2dcdfDu3H9w0Gw5PnWohNgZ+dxnb5NOuT7AlVZsnhuhxXMfRJIbuCExDxp1tEWac64BAUrwm8WLj9iIsyg+9JrFSd5y/Zvc21KVzi/KHGdv2SIhlt+OOOnXFI1hVmpc</vt:lpwstr>
  </property>
  <property fmtid="{D5CDD505-2E9C-101B-9397-08002B2CF9AE}" pid="27" name="x1ye=31">
    <vt:lpwstr>Bz0+7fy5vypWcZlSs9Z0Rq30XKcCBnpSYu9MIJjKlwyNHXdX4lY7fL3hTMQFxr+5LdtjH/Jq6QerBIky+KTt723OSUZeiFVkJJK89e6vwSbzfilZJTA7YNgpLt7V4cB4joiGQRXgNKqA4XdAQeNqVGEQb2Fwsxw8qvx2Pdeefy1NbURBYOt4XdITrV8H5WYJ1HGg6IRmT7vUweBECYqaQ4nP90Jhq329uh3THHDWMKEDZDUSKqk9TM2//gw83az</vt:lpwstr>
  </property>
  <property fmtid="{D5CDD505-2E9C-101B-9397-08002B2CF9AE}" pid="28" name="x1ye=32">
    <vt:lpwstr>qPK/XvcSAkUYS/cTW0GM0ssbj1Q7BBtZKL8W8r5lC2SLbLBrUsko1Vob+BsnZQoHipuewXu1jxCp3jsBewUI915RIgYwHmHxNdMklZW8Bwcf5iJ62iWeSiv+plQB9cjzp6gvJvCIR89oedcBvczf+rnd5a/bog/BbTd/otTIxw86YrNZ3KOaSnXwBl/2MRS1m6piewUkA6eNhZC/OC6F4YFsadKVCvSyD31juCU8KH2VDkimBhSOsCf0eY2NyYn</vt:lpwstr>
  </property>
  <property fmtid="{D5CDD505-2E9C-101B-9397-08002B2CF9AE}" pid="29" name="x1ye=33">
    <vt:lpwstr>wLlGKxkuy4tfG5FBdM3fC4Nx9GpNGWoHuvUlfzymS2QGmE+MYpDULaCOVhIeYVWrZCE7vZv2Y1XrcqZwtWcCfc2oPF0YQf8zOCe76t9+ES1ZwexBiyW+DAuBnrhZz7jzFd3z8YbTBD+yHIZoATe3Dp8AXqL+bwzGaha5kKcbz3NvVz4mktA1kqIBGxvdUNe2vpytARDsFcuxruOyHW+9SAgP7s0EWq4kbwnmz7LQx10++VMhLPY1Gg475avUDCY</vt:lpwstr>
  </property>
  <property fmtid="{D5CDD505-2E9C-101B-9397-08002B2CF9AE}" pid="30" name="x1ye=34">
    <vt:lpwstr>mOkUsyB3I9CGcunN8/I160Z/NnegWdP/RWNQph4W4LE8OxOxOswYJuVaJuUbMaypV05wH8zqYCqPVT/xbc7Gs+VtVPldvcxcUERb8Jd0alS45W64OUK6D2J32BvZh+czFrY3vwMqd3AVViWwIhOIF24plXvW5GqjRg2Vou7FyRgFZe09RrDWF306/NTewgGqfNiUe138VCU6ZzQS4XH19n2nMRg/Xyx7avmUePw2x2HNh/luwH2u/S64IHUc1JK</vt:lpwstr>
  </property>
  <property fmtid="{D5CDD505-2E9C-101B-9397-08002B2CF9AE}" pid="31" name="x1ye=35">
    <vt:lpwstr>ccORw4B0tc/NhE3PuD7w2tvC0YXR/QH/QpU+336C6IUEyC4WRjfPphv1A6zwwkjvU0U2wotnNPED8jV4WtvCh4dGwGxP8Sd+8w0HjQMoeNd/PcAO2+gEU+Z+5GRhhbXy9u+7VY7nG2KmmVj4xwb45QcBA8lN5qk6FidJqflplvhwXvkMhmQqsmQto0OuAtOfD+uR8xafVFjtBiVyrfct3RT1C9r9h8ooBFW3yUUwbPJna3XZDcLlFEBBrpI/tGF</vt:lpwstr>
  </property>
  <property fmtid="{D5CDD505-2E9C-101B-9397-08002B2CF9AE}" pid="32" name="x1ye=36">
    <vt:lpwstr>7VJlHpj0s+xM0wa32VIx2JxC3Ey/kx/9mOrxiaX/zkh0lfcq31SNQ3gmyy75FfMVPUPDkAC7i5496cc9fFcUe2EwTnd8J3rjoi7PyynWufLn2F6uXM2kbjD88d+xsRDyV94o555BJEvP7OIRJ7/JWsJddIo4TAfZSR3QpwILRJATNXmauGbNW70qO40A87TV+FuOvRhi0gTB7S4K5R72UFYxyBs6vV2g0LGYKFkAy9umQ2gpYxhmJltGkEVw1lH</vt:lpwstr>
  </property>
  <property fmtid="{D5CDD505-2E9C-101B-9397-08002B2CF9AE}" pid="33" name="x1ye=37">
    <vt:lpwstr>ET9cixkSpNky7+8Ptk2QPPgIAkXkdXifprf0+EFWZa+cgHlStPz4K8oGtgMjGvRJyrTsESR5Fx5iUP26tkhKehKx04/G2HSbocEGayQLaGp8IQ4Vi4WJvk4evySnWYl3YuMlLQnSoHA7SavVYp1TVZ1De17LPQ3zV6UKubFO4v95g/nDNj3sH0SDDdkxaQWazAr19HaHGGa1DCosLdSCppe/HwyhSSrNG61KbkgsIiWmj1HHtY1w+Tmn8VVAPOM</vt:lpwstr>
  </property>
  <property fmtid="{D5CDD505-2E9C-101B-9397-08002B2CF9AE}" pid="34" name="x1ye=38">
    <vt:lpwstr>NfZC3Jx7nHSw1WB5tlEBbtVGny8vW5tmvOkYSHQgyq+TM175T6nWFy1XzBQ0ugNNx4LBPVyrjkUw0xs1a2sv32+FLiRuSDjXUJp33F+hCHkXlhHfuwJ0KPeI/+uvfQzNjP+6Bg5kov3OcdRORRA/7mnfIjxXvb9JCNFwzWLMMFgcr2FZqXILwBSAQt/manL9b9IPzoDPhNPWFtDQyotbzXeB4wcQBkTTkF9i32H4zp/PrbMZNxx78hYf2Uh0Wnc</vt:lpwstr>
  </property>
  <property fmtid="{D5CDD505-2E9C-101B-9397-08002B2CF9AE}" pid="35" name="x1ye=39">
    <vt:lpwstr>SO7+oYcFMv+uL86ececyqu2rmfPIrEnmIFU4kxD0lz66wjr71GS8ywDX0z2Bj4klXb8x7dI5zWUaUSd4u+64nVy567Yw4T1b5vVD7C48Ff4kVjaSGa8qf/HIl4KjyUPWjk3EUcnqwrVHNW7Gd1aMiPurwPkEeYlCr6wDR+w+1EInzVUxQ2ZCSv3J3za5iucvxIcWwxIxlCC4uymhBwRO0QdgZ/FdVPfqUhi6tnkneO921KwMLtnP2T7Qu9TiOKF</vt:lpwstr>
  </property>
  <property fmtid="{D5CDD505-2E9C-101B-9397-08002B2CF9AE}" pid="36" name="x1ye=4">
    <vt:lpwstr>BwfYylEFHU95t+b0wRoBPBz3nJrueWalsFnYuYZjrZrii633vzgU1N5vvmLv9a31rXY2SuN+SiWMglL7Tv8L5NDTiGLCKFuR3cEMvETg4i44vKv86wNedEz0i8HXpizjjH9ghuvzUF4Ao6Xdp8Uk6LImo7rXdkq4t7ZpUuhVYEbu73dT574BmwJtzppS3I9dGpZfrAlngQuxHx5NQKVeE3O9EvxF/l6C7BdEHfZt0t5qcyzcuPz2+SFFcP+EfRg</vt:lpwstr>
  </property>
  <property fmtid="{D5CDD505-2E9C-101B-9397-08002B2CF9AE}" pid="37" name="x1ye=40">
    <vt:lpwstr>je5i2Yr9X17J55UB9KiPg/rw4kFwqCJQQJkZ1ELErH/wy365Vrd1Ve2aae9k0cKUFhtF9zCdyey8LkYSlTxN+ecBS/K2+FH77edX+oZn0S6QrzbxlS4yR4v9DWiEKsCjs1uRfnVhrVkD7xvtD1KXgjL8HyiDSrcg1hTQaMX3Q78IT4dlhJyF7HSybBsW78JeGrXD9TArvXBzWTeufiV4ASikby5ewasI85yWyUFY2APh+Xnof5UdrE/3ofa6If9</vt:lpwstr>
  </property>
  <property fmtid="{D5CDD505-2E9C-101B-9397-08002B2CF9AE}" pid="38" name="x1ye=41">
    <vt:lpwstr>AWUsI5odsVIqK9nRDiuWqfp6nPr7h+U5b2B98rQXMMZXm0loOSduqW1/2e6+jiZLAf3GUu6IjgIs1Oj0ku8AXjQHgDrWv2+XiKhocqCa2KZ4yU9PAYQFSH8b9Mn4JTSmbiTBxItCdMtjDZvjs5xLn1a3Y2X/JPeskIQBXCqwodD+l5gcEXIpTbYZkFQc3YPNv1qo+PW2CWVNDf9rgNf5Y4B0hOfmJKY/NgcTyRrCISXH2GmIqxb36/R9qllzVHB</vt:lpwstr>
  </property>
  <property fmtid="{D5CDD505-2E9C-101B-9397-08002B2CF9AE}" pid="39" name="x1ye=42">
    <vt:lpwstr>LG+HXGMhtYwd5kVAlwwTMpIGNchrnLnkRd/TH3QqoQ7QPjIJEIXvzduD74b4izvEu0vyqlpJC7QpIp822uptNgGxvc2qNT++Yhs4QHC1Bq4Oi3AwInW2UfMs4YQreG05LD6lcy/DAVi0zxxUTz8uE2icU4GU+kYH4JEd8Ys6ZQSXr0kCcmwa0yZJNyJpFHiHkCjrRA/VDW17Pb+MVQZCXWIYfDnZVAnZ9m8ilNobnOn8HmUf/k1/SnGvGg/9HAH</vt:lpwstr>
  </property>
  <property fmtid="{D5CDD505-2E9C-101B-9397-08002B2CF9AE}" pid="40" name="x1ye=43">
    <vt:lpwstr>wNqN26PDXxJ/S1B0EDLhXK9Augec7QEWMxKTsf9SXzCDbtMJufgmCy5cDy4ze3A4VIQMqEpXWzUhBcndgszlZIsAT+vE9mfLllIhzh7le7bV/0Ww0Moj+EOq1C6Va0Iv0lV8c9FvCB9DuJSnE3+KpuuedOORW3xlZ/LB3IX5UTjNuwPSXpJXgl4RmI8fO2z9jSqUrUJece3910OLa2BO/4WF2iNL3w2vxZJQGtFO+OrE1WTtbSiR3j6CVh3GOn9</vt:lpwstr>
  </property>
  <property fmtid="{D5CDD505-2E9C-101B-9397-08002B2CF9AE}" pid="41" name="x1ye=44">
    <vt:lpwstr>NTWWGnHVwuiulLDB9vFj5akQQfxMBsd3G0uNE6/IzUKgnMtbr6zbppsv7aj0V3FBzT07pJgczAHuJyvAWt8qUVk7UeulXfSE+GYyizYFy2TWXPtDsP85tL9Vp/zvl0XNT/wth4c21yEejKxeqWDZPzxuHrDdzLZPA/9e+E+tftgmKhAzO0nrstP1Q5WQxOIgehcOLiEUnM/AyshKoD3bnF6V5t4QaCQcFVE/1+oIcB+9E+4eM/WhXSn++RnOqDo</vt:lpwstr>
  </property>
  <property fmtid="{D5CDD505-2E9C-101B-9397-08002B2CF9AE}" pid="42" name="x1ye=45">
    <vt:lpwstr>3fZIJeUxymzIwTsCnZdN0YEmuhrvV5/fzEP7l+f7vv/8B+gPQ2XgsAAA=</vt:lpwstr>
  </property>
  <property fmtid="{D5CDD505-2E9C-101B-9397-08002B2CF9AE}" pid="43" name="x1ye=5">
    <vt:lpwstr>uhVuakNf03rFy40wd0R7OljQQ8wgP8rZpdP19BVXZ/N0sgZQySqrHc9kt5u+NGmtw61ztrjIBV1OFaYpuAiIi4+0Z06U42+ulORF1nKB+CzlfZfaXxrrooLBiviNOarcEjIi5Y96PhIMqyOqF+fq1cER2EsaZmCoDNDPKyXJIzeSwneqa9w20oui+8cXT8GPpUs/9pE6V7YRFHQj3KpLtDif+6/vuDnrjp37qBMdPriQZ1VZsaLLEFgIHoqPKe3</vt:lpwstr>
  </property>
  <property fmtid="{D5CDD505-2E9C-101B-9397-08002B2CF9AE}" pid="44" name="x1ye=6">
    <vt:lpwstr>rOVewZkxcc/La0SlAkN+NDfwRNWdQ/soJ9yhdxOr1sHScqEUSZRNyYXHpzfvQCJJF//t0hI9u0dMnvB9dmXGteyPUyFpEhIHIQcrd4I/6XaUYZkgMW2xFZ6UHtdPiAy78RZnlxAHpIKdSsWxbgZgCyyv7WfWaKjatYlHqsKL6cHxGU9gA1y4ven9cZ8Ds8uKj2DiLhzWABMMNeY4yfnhLQJHtxitxQo+4cgD7AZIlmmioPdQ/9CHzinmN8KNX3D</vt:lpwstr>
  </property>
  <property fmtid="{D5CDD505-2E9C-101B-9397-08002B2CF9AE}" pid="45" name="x1ye=7">
    <vt:lpwstr>Iyid6D+jsYcFjGhZOQQ3SzEvJ77e66tCA0Q7AvCEkdYfI1G8pyEXufehSaDQC0Z0kZ+HGvGh9S4CInfgait9qF3E7O2rkxbywvRRtaIbiHBgwu6Xv+SuR5mnF4DKQ9VWbBwUWjqHKgsA7tHus10moTqpYu4ojQm4aTg5e+F28UCgohPI6brouvULLQotuwviraEaoJ3Bqcw54eN2PC+9TJMkrzARby1g8j7dzmXZ2hHZBY1QxAjSqcyeq2e3+FF</vt:lpwstr>
  </property>
  <property fmtid="{D5CDD505-2E9C-101B-9397-08002B2CF9AE}" pid="46" name="x1ye=8">
    <vt:lpwstr>NRfgii1ZsMUaWlyjVVk6zHAOA0btTvx+A+FDALqbNDcXLU+8P8kivjnBBPJ6b1tOLGzDkhSpDFW/ke7qMv6cvbHSssjzQRoz7t+bx8NQvWmBknFIbDXPyNygwV0TQo/vKmO5d+nQhsBV5hAe3x9ZW1Ok/ww/mNf6paL2SGAtmE+bI5CzmJyz0vgf1697r+BleKRhEI4dFJTDkrzWYr+hwbbrk9dv5eFSW3MhIqZ/hTSyb482g0FWztiQX3QMudW</vt:lpwstr>
  </property>
  <property fmtid="{D5CDD505-2E9C-101B-9397-08002B2CF9AE}" pid="47" name="x1ye=9">
    <vt:lpwstr>rJDvZnhsNre2H9OSkPbKVj0INEtlgbGRmm4pXM+gubfVuGbRtW2I++9wNKzNF4MmHVu7l8f6stQIFghJSLsJx8Bq3pU2XCHNsqDGOxGh3g0PZNEZjwf7EQGF7A1YCBlU9dkEwJSO05rspxTHSPC9AcWkf05mG2c9ZPgoOVWK6Lo92dhBqHzhoKPNKImT4AxfkCkN568dWVyQWfEOR4auIJ35gG3g/WYYzyp7MFlSswejxn2Hz+JoaVIefdCzXOB</vt:lpwstr>
  </property>
</Properties>
</file>